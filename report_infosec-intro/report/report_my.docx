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C96" w:rsidRPr="00D93134" w:rsidRDefault="00BB79C8">
      <w:pPr>
        <w:pStyle w:val="a5"/>
      </w:pPr>
      <w:r>
        <w:t xml:space="preserve">Отчёт </w:t>
      </w:r>
      <w:r w:rsidR="004E726C">
        <w:t>о прохождении внешнего курса</w:t>
      </w:r>
    </w:p>
    <w:p w:rsidR="004E726C" w:rsidRDefault="00D93134" w:rsidP="00AA28DF">
      <w:pPr>
        <w:pStyle w:val="Author"/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0"/>
          <w:szCs w:val="30"/>
        </w:rPr>
      </w:pPr>
      <w:r w:rsidRPr="00D93134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0"/>
          <w:szCs w:val="30"/>
        </w:rPr>
        <w:t>Основы</w:t>
      </w:r>
      <w:r w:rsidR="004E726C"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0"/>
          <w:szCs w:val="30"/>
        </w:rPr>
        <w:t xml:space="preserve"> кибербезопасности</w:t>
      </w:r>
    </w:p>
    <w:p w:rsidR="006F7C96" w:rsidRDefault="00F07092" w:rsidP="00AA28DF">
      <w:pPr>
        <w:pStyle w:val="Author"/>
      </w:pPr>
      <w:r>
        <w:t>Четвергова Мария Викторовна</w:t>
      </w:r>
    </w:p>
    <w:p w:rsidR="006F7C96" w:rsidRDefault="006F7C96" w:rsidP="0000039D">
      <w:pPr>
        <w:pStyle w:val="af"/>
      </w:pPr>
    </w:p>
    <w:p w:rsidR="00B45939" w:rsidRDefault="00F07092" w:rsidP="003F2A45">
      <w:pPr>
        <w:pStyle w:val="1"/>
        <w:numPr>
          <w:ilvl w:val="0"/>
          <w:numId w:val="12"/>
        </w:numPr>
      </w:pPr>
      <w:bookmarkStart w:id="0" w:name="_Toc177068525"/>
      <w:bookmarkStart w:id="1" w:name="цель-работы"/>
      <w:r>
        <w:t>Цель работы</w:t>
      </w:r>
      <w:bookmarkStart w:id="2" w:name="_Toc177068527"/>
      <w:bookmarkStart w:id="3" w:name="последовательность-выполнения-работы"/>
      <w:bookmarkEnd w:id="0"/>
      <w:bookmarkEnd w:id="1"/>
    </w:p>
    <w:bookmarkEnd w:id="2"/>
    <w:p w:rsidR="00D93134" w:rsidRPr="00DA0726" w:rsidRDefault="004E726C" w:rsidP="00D93134">
      <w:r>
        <w:t xml:space="preserve">Необходимо пройти внешний курс «Основы кибербезопасности </w:t>
      </w:r>
    </w:p>
    <w:p w:rsidR="0000039D" w:rsidRDefault="0000039D" w:rsidP="0000039D">
      <w:pPr>
        <w:pStyle w:val="1"/>
      </w:pPr>
      <w:r>
        <w:rPr>
          <w:rStyle w:val="SectionNumber"/>
        </w:rPr>
        <w:t>3</w:t>
      </w:r>
      <w:r>
        <w:tab/>
        <w:t>Последовательность выполнения работы</w:t>
      </w:r>
    </w:p>
    <w:p w:rsidR="00D93134" w:rsidRDefault="00D93134" w:rsidP="00D93134">
      <w:pPr>
        <w:pStyle w:val="ab"/>
        <w:rPr>
          <w:i w:val="0"/>
        </w:rPr>
      </w:pPr>
    </w:p>
    <w:p w:rsidR="004E726C" w:rsidRDefault="00C13400" w:rsidP="00C13400">
      <w:pPr>
        <w:pStyle w:val="ab"/>
        <w:rPr>
          <w:i w:val="0"/>
        </w:rPr>
      </w:pPr>
      <w:r>
        <w:rPr>
          <w:b/>
          <w:i w:val="0"/>
        </w:rPr>
        <w:t xml:space="preserve">1 </w:t>
      </w:r>
      <w:r w:rsidR="004E726C" w:rsidRPr="004E726C">
        <w:rPr>
          <w:b/>
          <w:i w:val="0"/>
        </w:rPr>
        <w:t>раздел.</w:t>
      </w:r>
      <w:r w:rsidR="004E726C">
        <w:rPr>
          <w:i w:val="0"/>
        </w:rPr>
        <w:t xml:space="preserve"> Безопасность в сети.</w:t>
      </w:r>
    </w:p>
    <w:p w:rsidR="009C46E7" w:rsidRPr="009C46E7" w:rsidRDefault="009C46E7" w:rsidP="009C46E7">
      <w:pPr>
        <w:pStyle w:val="ab"/>
        <w:rPr>
          <w:b/>
          <w:i w:val="0"/>
        </w:rPr>
      </w:pPr>
      <w:r w:rsidRPr="009C46E7">
        <w:rPr>
          <w:b/>
          <w:i w:val="0"/>
        </w:rPr>
        <w:t>2.1</w:t>
      </w:r>
      <w:proofErr w:type="gramStart"/>
      <w:r w:rsidRPr="009C46E7">
        <w:rPr>
          <w:b/>
          <w:i w:val="0"/>
        </w:rPr>
        <w:t xml:space="preserve"> К</w:t>
      </w:r>
      <w:proofErr w:type="gramEnd"/>
      <w:r w:rsidRPr="009C46E7">
        <w:rPr>
          <w:b/>
          <w:i w:val="0"/>
        </w:rPr>
        <w:t>ак работает интернет: базовые сетевые протоколы</w:t>
      </w:r>
    </w:p>
    <w:p w:rsidR="009C46E7" w:rsidRDefault="009C46E7" w:rsidP="009C46E7">
      <w:pPr>
        <w:pStyle w:val="ab"/>
        <w:ind w:left="1080"/>
        <w:rPr>
          <w:i w:val="0"/>
        </w:rPr>
      </w:pPr>
      <w:r w:rsidRPr="009C46E7">
        <w:rPr>
          <w:i w:val="0"/>
        </w:rPr>
        <w:t>На первой лекции модуля «Безопасность сети» мы познакомились с основными принципами работы Интернета и базовыми сетевыми протоколами. Эти знания стали основой для последующих лекций модуля. Главной задачей было понять, что происходит после ввода адреса сайта в браузер и до появления веб-страницы. Мы узнали, какие процессы запускаются «за кадром», когда вводится адрес, например, yandex.ru, и как страница загружается в браузере.</w:t>
      </w:r>
    </w:p>
    <w:p w:rsidR="009C46E7" w:rsidRDefault="009C46E7" w:rsidP="009C46E7">
      <w:pPr>
        <w:pStyle w:val="ab"/>
        <w:ind w:left="1080"/>
        <w:rPr>
          <w:i w:val="0"/>
        </w:rPr>
      </w:pPr>
      <w:r>
        <w:rPr>
          <w:i w:val="0"/>
        </w:rPr>
        <w:t>Прохождение тестовых заданий:</w: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234pt">
            <v:imagedata r:id="rId9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lastRenderedPageBreak/>
        <w:pict>
          <v:shape id="_x0000_i1026" type="#_x0000_t75" style="width:483pt;height:240.75pt">
            <v:imagedata r:id="rId10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pict>
          <v:shape id="_x0000_i1027" type="#_x0000_t75" style="width:483.75pt;height:243pt">
            <v:imagedata r:id="rId11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lastRenderedPageBreak/>
        <w:pict>
          <v:shape id="_x0000_i1028" type="#_x0000_t75" style="width:483.75pt;height:224.25pt">
            <v:imagedata r:id="rId12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pict>
          <v:shape id="_x0000_i1029" type="#_x0000_t75" style="width:484.5pt;height:255.75pt">
            <v:imagedata r:id="rId13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lastRenderedPageBreak/>
        <w:pict>
          <v:shape id="_x0000_i1030" type="#_x0000_t75" style="width:484.5pt;height:221.25pt">
            <v:imagedata r:id="rId14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pict>
          <v:shape id="_x0000_i1031" type="#_x0000_t75" style="width:484.5pt;height:224.25pt">
            <v:imagedata r:id="rId15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lastRenderedPageBreak/>
        <w:pict>
          <v:shape id="_x0000_i1032" type="#_x0000_t75" style="width:484.5pt;height:224.25pt">
            <v:imagedata r:id="rId16" o:title="2"/>
          </v:shape>
        </w:pict>
      </w:r>
    </w:p>
    <w:p w:rsidR="009C46E7" w:rsidRDefault="00C13400" w:rsidP="009C46E7">
      <w:pPr>
        <w:pStyle w:val="ab"/>
        <w:ind w:left="1080"/>
        <w:rPr>
          <w:i w:val="0"/>
        </w:rPr>
      </w:pPr>
      <w:r>
        <w:rPr>
          <w:i w:val="0"/>
        </w:rPr>
        <w:pict>
          <v:shape id="_x0000_i1033" type="#_x0000_t75" style="width:483.75pt;height:217.5pt">
            <v:imagedata r:id="rId17" o:title="2"/>
          </v:shape>
        </w:pict>
      </w:r>
    </w:p>
    <w:p w:rsidR="005B4C68" w:rsidRPr="005B4C68" w:rsidRDefault="005B4C68" w:rsidP="009C46E7">
      <w:pPr>
        <w:pStyle w:val="ab"/>
        <w:ind w:left="1080"/>
        <w:rPr>
          <w:i w:val="0"/>
        </w:rPr>
      </w:pPr>
      <w:r>
        <w:rPr>
          <w:b/>
          <w:i w:val="0"/>
        </w:rPr>
        <w:t xml:space="preserve">Вывод к разделу: </w:t>
      </w:r>
      <w:r w:rsidRPr="005B4C68">
        <w:rPr>
          <w:i w:val="0"/>
        </w:rPr>
        <w:t>Первая лекция дала нам фундаментальные знания о том, как функционирует Интернет и какие сетевые протоколы обеспечивают передачу данных. Поняв, что происходит «за кулисами» при загрузке веб-страниц, мы получили важную базу для дальнейшего изучения вопросов информационной безопасности</w:t>
      </w:r>
    </w:p>
    <w:p w:rsidR="005B4C68" w:rsidRDefault="005B4C68" w:rsidP="009C46E7">
      <w:pPr>
        <w:pStyle w:val="ab"/>
        <w:ind w:left="1080"/>
        <w:rPr>
          <w:i w:val="0"/>
        </w:rPr>
      </w:pPr>
    </w:p>
    <w:p w:rsidR="009C46E7" w:rsidRDefault="009C46E7" w:rsidP="009C46E7">
      <w:pPr>
        <w:pStyle w:val="ab"/>
        <w:numPr>
          <w:ilvl w:val="1"/>
          <w:numId w:val="12"/>
        </w:numPr>
        <w:rPr>
          <w:b/>
          <w:i w:val="0"/>
        </w:rPr>
      </w:pPr>
      <w:r w:rsidRPr="009C46E7">
        <w:rPr>
          <w:b/>
          <w:i w:val="0"/>
        </w:rPr>
        <w:t>Персонализация сети</w:t>
      </w:r>
    </w:p>
    <w:p w:rsidR="009C46E7" w:rsidRDefault="009C46E7" w:rsidP="009C46E7">
      <w:pPr>
        <w:pStyle w:val="ab"/>
        <w:rPr>
          <w:i w:val="0"/>
        </w:rPr>
      </w:pPr>
      <w:r w:rsidRPr="009C46E7">
        <w:rPr>
          <w:i w:val="0"/>
        </w:rPr>
        <w:t xml:space="preserve">В данном видео рассматривалась проблема персонализации пользователей в Интернете. Каждый из нас наверняка встречал окна с запросом согласия на использование </w:t>
      </w:r>
      <w:proofErr w:type="spellStart"/>
      <w:r w:rsidRPr="009C46E7">
        <w:rPr>
          <w:i w:val="0"/>
        </w:rPr>
        <w:t>cookies</w:t>
      </w:r>
      <w:proofErr w:type="spellEnd"/>
      <w:r w:rsidRPr="009C46E7">
        <w:rPr>
          <w:i w:val="0"/>
        </w:rPr>
        <w:t xml:space="preserve"> при посещении сайтов. Например, такие запросы можно увидеть на странице антивируса </w:t>
      </w:r>
      <w:proofErr w:type="spellStart"/>
      <w:r w:rsidRPr="009C46E7">
        <w:rPr>
          <w:i w:val="0"/>
        </w:rPr>
        <w:t>Avast</w:t>
      </w:r>
      <w:proofErr w:type="spellEnd"/>
      <w:r w:rsidRPr="009C46E7">
        <w:rPr>
          <w:i w:val="0"/>
        </w:rPr>
        <w:t xml:space="preserve">, где предлагается либо принять условия, либо настроить параметры использования файлов </w:t>
      </w:r>
      <w:proofErr w:type="spellStart"/>
      <w:r w:rsidRPr="009C46E7">
        <w:rPr>
          <w:i w:val="0"/>
        </w:rPr>
        <w:t>cookie</w:t>
      </w:r>
      <w:proofErr w:type="spellEnd"/>
      <w:r w:rsidRPr="009C46E7">
        <w:rPr>
          <w:i w:val="0"/>
        </w:rPr>
        <w:t xml:space="preserve">. Такие окна могут появляться как на русскоязычных, так и на англоязычных ресурсах. Иногда выбор ограничивается лишь согласием или отказом от использования файлов </w:t>
      </w:r>
      <w:proofErr w:type="spellStart"/>
      <w:r w:rsidRPr="009C46E7">
        <w:rPr>
          <w:i w:val="0"/>
        </w:rPr>
        <w:t>cookie</w:t>
      </w:r>
      <w:proofErr w:type="spellEnd"/>
      <w:r w:rsidRPr="009C46E7">
        <w:rPr>
          <w:i w:val="0"/>
        </w:rPr>
        <w:t xml:space="preserve"> без возможности </w:t>
      </w:r>
      <w:r w:rsidRPr="009C46E7">
        <w:rPr>
          <w:i w:val="0"/>
        </w:rPr>
        <w:lastRenderedPageBreak/>
        <w:t>индивидуальной настройки. В ходе лекции мы разобрались, на что именно даём согласие, посещая различные веб-страницы.</w:t>
      </w:r>
    </w:p>
    <w:p w:rsidR="005B4C68" w:rsidRDefault="005B4C68" w:rsidP="009C46E7">
      <w:pPr>
        <w:pStyle w:val="ab"/>
        <w:rPr>
          <w:i w:val="0"/>
        </w:rPr>
      </w:pPr>
    </w:p>
    <w:p w:rsidR="005B4C68" w:rsidRDefault="005B4C68" w:rsidP="005B4C68">
      <w:pPr>
        <w:pStyle w:val="ab"/>
        <w:ind w:left="1080"/>
        <w:rPr>
          <w:i w:val="0"/>
        </w:rPr>
      </w:pPr>
      <w:r>
        <w:rPr>
          <w:i w:val="0"/>
        </w:rPr>
        <w:t>Прохождение тестовых заданий</w:t>
      </w:r>
      <w:bookmarkStart w:id="4" w:name="_GoBack"/>
      <w:bookmarkEnd w:id="4"/>
      <w:r>
        <w:rPr>
          <w:i w:val="0"/>
        </w:rPr>
        <w:t>:</w:t>
      </w:r>
    </w:p>
    <w:p w:rsidR="009C46E7" w:rsidRDefault="00C13400" w:rsidP="009C46E7">
      <w:pPr>
        <w:pStyle w:val="ab"/>
        <w:rPr>
          <w:i w:val="0"/>
        </w:rPr>
      </w:pPr>
      <w:r>
        <w:rPr>
          <w:i w:val="0"/>
        </w:rPr>
        <w:pict>
          <v:shape id="_x0000_i1034" type="#_x0000_t75" style="width:483.75pt;height:248.25pt">
            <v:imagedata r:id="rId18" o:title="2"/>
          </v:shape>
        </w:pict>
      </w:r>
    </w:p>
    <w:p w:rsidR="009C46E7" w:rsidRDefault="00C13400" w:rsidP="009C46E7">
      <w:pPr>
        <w:pStyle w:val="ab"/>
        <w:rPr>
          <w:i w:val="0"/>
        </w:rPr>
      </w:pPr>
      <w:r>
        <w:rPr>
          <w:i w:val="0"/>
        </w:rPr>
        <w:pict>
          <v:shape id="_x0000_i1035" type="#_x0000_t75" style="width:483pt;height:264pt">
            <v:imagedata r:id="rId19" o:title="2"/>
          </v:shape>
        </w:pict>
      </w:r>
    </w:p>
    <w:p w:rsidR="009C46E7" w:rsidRDefault="00C13400" w:rsidP="009C46E7">
      <w:pPr>
        <w:pStyle w:val="ab"/>
        <w:rPr>
          <w:i w:val="0"/>
        </w:rPr>
      </w:pPr>
      <w:r>
        <w:rPr>
          <w:i w:val="0"/>
        </w:rPr>
        <w:lastRenderedPageBreak/>
        <w:pict>
          <v:shape id="_x0000_i1036" type="#_x0000_t75" style="width:483pt;height:247.5pt">
            <v:imagedata r:id="rId20" o:title="2"/>
          </v:shape>
        </w:pict>
      </w:r>
    </w:p>
    <w:p w:rsidR="009C46E7" w:rsidRDefault="00C13400" w:rsidP="009C46E7">
      <w:pPr>
        <w:pStyle w:val="ab"/>
        <w:rPr>
          <w:i w:val="0"/>
        </w:rPr>
      </w:pPr>
      <w:r>
        <w:rPr>
          <w:i w:val="0"/>
        </w:rPr>
        <w:pict>
          <v:shape id="_x0000_i1037" type="#_x0000_t75" style="width:483.75pt;height:222pt">
            <v:imagedata r:id="rId21" o:title="2"/>
          </v:shape>
        </w:pict>
      </w:r>
    </w:p>
    <w:p w:rsidR="009C46E7" w:rsidRDefault="009C46E7" w:rsidP="009C46E7">
      <w:pPr>
        <w:pStyle w:val="ab"/>
        <w:rPr>
          <w:i w:val="0"/>
        </w:rPr>
      </w:pPr>
    </w:p>
    <w:p w:rsidR="005B4C68" w:rsidRPr="005B4C68" w:rsidRDefault="005B4C68" w:rsidP="009C46E7">
      <w:pPr>
        <w:pStyle w:val="ab"/>
        <w:rPr>
          <w:i w:val="0"/>
        </w:rPr>
      </w:pPr>
      <w:r>
        <w:rPr>
          <w:b/>
          <w:i w:val="0"/>
        </w:rPr>
        <w:t xml:space="preserve">Вывод к разделу: </w:t>
      </w:r>
      <w:r w:rsidRPr="005B4C68">
        <w:rPr>
          <w:i w:val="0"/>
        </w:rPr>
        <w:t xml:space="preserve">При посещении веб-сайтов пользователи сталкиваются с необходимостью принимать условия использования файлов </w:t>
      </w:r>
      <w:proofErr w:type="spellStart"/>
      <w:r w:rsidRPr="005B4C68">
        <w:rPr>
          <w:i w:val="0"/>
        </w:rPr>
        <w:t>cookie</w:t>
      </w:r>
      <w:proofErr w:type="spellEnd"/>
      <w:r w:rsidRPr="005B4C68">
        <w:rPr>
          <w:i w:val="0"/>
        </w:rPr>
        <w:t>, которые собирают данные для персонализации контента. Важно понимать, что именно мы соглашаемся использовать, чтобы контролировать уровень конфиденциальности в интернете.</w:t>
      </w:r>
    </w:p>
    <w:p w:rsidR="005B4C68" w:rsidRDefault="005B4C68" w:rsidP="009C46E7">
      <w:pPr>
        <w:pStyle w:val="ab"/>
        <w:rPr>
          <w:i w:val="0"/>
        </w:rPr>
      </w:pPr>
    </w:p>
    <w:p w:rsidR="009C46E7" w:rsidRDefault="009C46E7" w:rsidP="009C46E7">
      <w:pPr>
        <w:pStyle w:val="ab"/>
        <w:numPr>
          <w:ilvl w:val="1"/>
          <w:numId w:val="12"/>
        </w:numPr>
        <w:rPr>
          <w:b/>
          <w:i w:val="0"/>
        </w:rPr>
      </w:pPr>
      <w:r w:rsidRPr="009C46E7">
        <w:rPr>
          <w:b/>
          <w:i w:val="0"/>
        </w:rPr>
        <w:t xml:space="preserve">Браузер TOR. </w:t>
      </w:r>
      <w:proofErr w:type="spellStart"/>
      <w:r w:rsidRPr="009C46E7">
        <w:rPr>
          <w:b/>
          <w:i w:val="0"/>
        </w:rPr>
        <w:t>Анонимизация</w:t>
      </w:r>
      <w:proofErr w:type="spellEnd"/>
    </w:p>
    <w:p w:rsidR="009C46E7" w:rsidRDefault="009C46E7" w:rsidP="009C46E7">
      <w:pPr>
        <w:pStyle w:val="ab"/>
        <w:ind w:left="360"/>
        <w:rPr>
          <w:i w:val="0"/>
        </w:rPr>
      </w:pPr>
      <w:r w:rsidRPr="009C46E7">
        <w:rPr>
          <w:i w:val="0"/>
        </w:rPr>
        <w:t xml:space="preserve">В этой лекции мы рассмотрели работу браузера </w:t>
      </w:r>
      <w:proofErr w:type="spellStart"/>
      <w:r w:rsidRPr="009C46E7">
        <w:rPr>
          <w:i w:val="0"/>
        </w:rPr>
        <w:t>Tor</w:t>
      </w:r>
      <w:proofErr w:type="spellEnd"/>
      <w:r w:rsidRPr="009C46E7">
        <w:rPr>
          <w:i w:val="0"/>
        </w:rPr>
        <w:t xml:space="preserve"> и механизмы </w:t>
      </w:r>
      <w:proofErr w:type="spellStart"/>
      <w:r w:rsidRPr="009C46E7">
        <w:rPr>
          <w:i w:val="0"/>
        </w:rPr>
        <w:t>анонимизации</w:t>
      </w:r>
      <w:proofErr w:type="spellEnd"/>
      <w:r w:rsidRPr="009C46E7">
        <w:rPr>
          <w:i w:val="0"/>
        </w:rPr>
        <w:t xml:space="preserve"> пользователей в сети. </w:t>
      </w:r>
      <w:proofErr w:type="spellStart"/>
      <w:r w:rsidRPr="009C46E7">
        <w:rPr>
          <w:i w:val="0"/>
        </w:rPr>
        <w:t>Tor</w:t>
      </w:r>
      <w:proofErr w:type="spellEnd"/>
      <w:r w:rsidRPr="009C46E7">
        <w:rPr>
          <w:i w:val="0"/>
        </w:rPr>
        <w:t xml:space="preserve"> — это сокращение от </w:t>
      </w:r>
      <w:proofErr w:type="spellStart"/>
      <w:r w:rsidRPr="009C46E7">
        <w:rPr>
          <w:i w:val="0"/>
        </w:rPr>
        <w:t>The</w:t>
      </w:r>
      <w:proofErr w:type="spellEnd"/>
      <w:r w:rsidRPr="009C46E7">
        <w:rPr>
          <w:i w:val="0"/>
        </w:rPr>
        <w:t xml:space="preserve"> </w:t>
      </w:r>
      <w:proofErr w:type="spellStart"/>
      <w:r w:rsidRPr="009C46E7">
        <w:rPr>
          <w:i w:val="0"/>
        </w:rPr>
        <w:t>Onion</w:t>
      </w:r>
      <w:proofErr w:type="spellEnd"/>
      <w:r w:rsidRPr="009C46E7">
        <w:rPr>
          <w:i w:val="0"/>
        </w:rPr>
        <w:t xml:space="preserve"> </w:t>
      </w:r>
      <w:proofErr w:type="spellStart"/>
      <w:r w:rsidRPr="009C46E7">
        <w:rPr>
          <w:i w:val="0"/>
        </w:rPr>
        <w:t>Router</w:t>
      </w:r>
      <w:proofErr w:type="spellEnd"/>
      <w:r w:rsidRPr="009C46E7">
        <w:rPr>
          <w:i w:val="0"/>
        </w:rPr>
        <w:t xml:space="preserve">, что означает «луковая маршрутизация». </w:t>
      </w:r>
      <w:proofErr w:type="spellStart"/>
      <w:r w:rsidRPr="009C46E7">
        <w:rPr>
          <w:i w:val="0"/>
        </w:rPr>
        <w:t>Tor</w:t>
      </w:r>
      <w:proofErr w:type="spellEnd"/>
      <w:r w:rsidRPr="009C46E7">
        <w:rPr>
          <w:i w:val="0"/>
        </w:rPr>
        <w:t xml:space="preserve"> — это сеть, основанная на принципе лукового шифрования, а также проект, предоставляющий бесплатный браузер, функционирующий по этому принципу. Основные цели разработчиков этого </w:t>
      </w:r>
      <w:r w:rsidRPr="009C46E7">
        <w:rPr>
          <w:i w:val="0"/>
        </w:rPr>
        <w:lastRenderedPageBreak/>
        <w:t>браузера заключаются в обеспечении анонимности пользователей и конфиденциальности передаваемых через него данных.</w:t>
      </w:r>
    </w:p>
    <w:p w:rsidR="005B4C68" w:rsidRDefault="005B4C68" w:rsidP="005B4C68">
      <w:pPr>
        <w:pStyle w:val="ab"/>
        <w:ind w:left="1080"/>
        <w:rPr>
          <w:i w:val="0"/>
        </w:rPr>
      </w:pPr>
      <w:r>
        <w:rPr>
          <w:i w:val="0"/>
        </w:rPr>
        <w:t>Прохождение тестовых заданий модуля:</w:t>
      </w:r>
    </w:p>
    <w:p w:rsidR="009C46E7" w:rsidRDefault="009C46E7" w:rsidP="005B4C68">
      <w:pPr>
        <w:pStyle w:val="ab"/>
        <w:rPr>
          <w:i w:val="0"/>
        </w:rPr>
      </w:pPr>
    </w:p>
    <w:p w:rsidR="009C46E7" w:rsidRDefault="00C13400" w:rsidP="009C46E7">
      <w:pPr>
        <w:pStyle w:val="ab"/>
        <w:ind w:left="360"/>
        <w:rPr>
          <w:i w:val="0"/>
        </w:rPr>
      </w:pPr>
      <w:r>
        <w:rPr>
          <w:i w:val="0"/>
        </w:rPr>
        <w:pict>
          <v:shape id="_x0000_i1038" type="#_x0000_t75" style="width:483.75pt;height:255.75pt">
            <v:imagedata r:id="rId22" o:title="2"/>
          </v:shape>
        </w:pict>
      </w:r>
      <w:r>
        <w:rPr>
          <w:i w:val="0"/>
        </w:rPr>
        <w:pict>
          <v:shape id="_x0000_i1039" type="#_x0000_t75" style="width:484.5pt;height:224.25pt">
            <v:imagedata r:id="rId23" o:title="2"/>
          </v:shape>
        </w:pict>
      </w:r>
      <w:r>
        <w:rPr>
          <w:i w:val="0"/>
        </w:rPr>
        <w:lastRenderedPageBreak/>
        <w:pict>
          <v:shape id="_x0000_i1040" type="#_x0000_t75" style="width:483.75pt;height:219pt">
            <v:imagedata r:id="rId24" o:title="2"/>
          </v:shape>
        </w:pict>
      </w:r>
      <w:r>
        <w:rPr>
          <w:i w:val="0"/>
        </w:rPr>
        <w:pict>
          <v:shape id="_x0000_i1041" type="#_x0000_t75" style="width:484.5pt;height:263.25pt">
            <v:imagedata r:id="rId25" o:title="2"/>
          </v:shape>
        </w:pict>
      </w:r>
    </w:p>
    <w:p w:rsidR="005B4C68" w:rsidRPr="005B4C68" w:rsidRDefault="005B4C68" w:rsidP="009C46E7">
      <w:pPr>
        <w:pStyle w:val="ab"/>
        <w:ind w:left="360"/>
        <w:rPr>
          <w:i w:val="0"/>
        </w:rPr>
      </w:pPr>
      <w:r>
        <w:rPr>
          <w:b/>
          <w:i w:val="0"/>
        </w:rPr>
        <w:t xml:space="preserve">Вывод к разделу: </w:t>
      </w:r>
      <w:r w:rsidRPr="005B4C68">
        <w:rPr>
          <w:i w:val="0"/>
        </w:rPr>
        <w:t xml:space="preserve">Мы узнали, что </w:t>
      </w:r>
      <w:proofErr w:type="spellStart"/>
      <w:r w:rsidRPr="005B4C68">
        <w:rPr>
          <w:i w:val="0"/>
        </w:rPr>
        <w:t>Tor</w:t>
      </w:r>
      <w:proofErr w:type="spellEnd"/>
      <w:r w:rsidRPr="005B4C68">
        <w:rPr>
          <w:i w:val="0"/>
        </w:rPr>
        <w:t xml:space="preserve"> — это не только браузер, но и целая сеть, обеспечивающая анонимность и конфиденциальность пользователей благодаря механизму лукового шифрования. Этот инструмент позволяет пользователям оставаться защищёнными в сети, скрывая их личность и обеспечивая безопасный обмен информацией.</w:t>
      </w:r>
    </w:p>
    <w:p w:rsidR="005B4C68" w:rsidRDefault="005B4C68" w:rsidP="009C46E7">
      <w:pPr>
        <w:pStyle w:val="ab"/>
        <w:ind w:left="360"/>
        <w:rPr>
          <w:b/>
          <w:i w:val="0"/>
        </w:rPr>
      </w:pPr>
    </w:p>
    <w:p w:rsidR="005B4C68" w:rsidRDefault="005B4C68" w:rsidP="005B4C68">
      <w:pPr>
        <w:pStyle w:val="ab"/>
        <w:numPr>
          <w:ilvl w:val="1"/>
          <w:numId w:val="12"/>
        </w:numPr>
        <w:rPr>
          <w:b/>
          <w:i w:val="0"/>
        </w:rPr>
      </w:pPr>
      <w:r w:rsidRPr="005B4C68">
        <w:rPr>
          <w:b/>
          <w:i w:val="0"/>
        </w:rPr>
        <w:t xml:space="preserve">Беспроводные сети </w:t>
      </w:r>
      <w:proofErr w:type="spellStart"/>
      <w:r w:rsidRPr="005B4C68">
        <w:rPr>
          <w:b/>
          <w:i w:val="0"/>
        </w:rPr>
        <w:t>Wi-fi</w:t>
      </w:r>
      <w:proofErr w:type="spellEnd"/>
    </w:p>
    <w:p w:rsidR="005B4C68" w:rsidRDefault="005B4C68" w:rsidP="005B4C68">
      <w:pPr>
        <w:pStyle w:val="ab"/>
        <w:ind w:left="360"/>
        <w:rPr>
          <w:b/>
          <w:i w:val="0"/>
        </w:rPr>
      </w:pPr>
    </w:p>
    <w:p w:rsidR="005B4C68" w:rsidRDefault="005B4C68" w:rsidP="005B4C68">
      <w:pPr>
        <w:pStyle w:val="ab"/>
        <w:ind w:left="360"/>
        <w:rPr>
          <w:i w:val="0"/>
        </w:rPr>
      </w:pPr>
      <w:r w:rsidRPr="005B4C68">
        <w:rPr>
          <w:i w:val="0"/>
        </w:rPr>
        <w:t xml:space="preserve">В этой лекции мы обсудили, как обеспечивается безопасность в беспроводных сетях, известных как </w:t>
      </w:r>
      <w:proofErr w:type="spellStart"/>
      <w:r w:rsidRPr="005B4C68">
        <w:rPr>
          <w:i w:val="0"/>
        </w:rPr>
        <w:t>Wi-Fi</w:t>
      </w:r>
      <w:proofErr w:type="spellEnd"/>
      <w:r w:rsidRPr="005B4C68">
        <w:rPr>
          <w:i w:val="0"/>
        </w:rPr>
        <w:t xml:space="preserve">. </w:t>
      </w:r>
      <w:proofErr w:type="spellStart"/>
      <w:r w:rsidRPr="005B4C68">
        <w:rPr>
          <w:i w:val="0"/>
        </w:rPr>
        <w:t>Wi-Fi</w:t>
      </w:r>
      <w:proofErr w:type="spellEnd"/>
      <w:r w:rsidRPr="005B4C68">
        <w:rPr>
          <w:i w:val="0"/>
        </w:rPr>
        <w:t xml:space="preserve"> — это технология беспроводной локальной сети, основанная на стандарте IEEE 802.11. IEEE — это организация, разрабатывающая </w:t>
      </w:r>
      <w:r w:rsidRPr="005B4C68">
        <w:rPr>
          <w:i w:val="0"/>
        </w:rPr>
        <w:lastRenderedPageBreak/>
        <w:t>стандарты для различных технологий, включая интернет. Стандарт IEEE 802.11 определяет принципы работы беспроводного интернета, и его последующие версии обозначаются добавлением букв к номеру стандарта.</w:t>
      </w:r>
    </w:p>
    <w:p w:rsidR="005B4C68" w:rsidRDefault="005B4C68" w:rsidP="005B4C68">
      <w:pPr>
        <w:pStyle w:val="ab"/>
        <w:ind w:left="360"/>
        <w:rPr>
          <w:i w:val="0"/>
        </w:rPr>
      </w:pPr>
    </w:p>
    <w:p w:rsidR="005B4C68" w:rsidRDefault="005B4C68" w:rsidP="005B4C68">
      <w:pPr>
        <w:pStyle w:val="ab"/>
        <w:ind w:left="1080"/>
        <w:rPr>
          <w:i w:val="0"/>
        </w:rPr>
      </w:pPr>
      <w:r>
        <w:rPr>
          <w:i w:val="0"/>
        </w:rPr>
        <w:t>Прохождение тестовых заданий модуля:</w:t>
      </w:r>
    </w:p>
    <w:p w:rsidR="005B4C68" w:rsidRDefault="00C13400" w:rsidP="005B4C68">
      <w:pPr>
        <w:pStyle w:val="ab"/>
        <w:ind w:left="360"/>
        <w:rPr>
          <w:i w:val="0"/>
        </w:rPr>
      </w:pPr>
      <w:r>
        <w:rPr>
          <w:i w:val="0"/>
        </w:rPr>
        <w:pict>
          <v:shape id="_x0000_i1042" type="#_x0000_t75" style="width:484.5pt;height:237.75pt">
            <v:imagedata r:id="rId26" o:title="2"/>
          </v:shape>
        </w:pict>
      </w:r>
      <w:r>
        <w:rPr>
          <w:i w:val="0"/>
        </w:rPr>
        <w:pict>
          <v:shape id="_x0000_i1043" type="#_x0000_t75" style="width:483pt;height:237pt">
            <v:imagedata r:id="rId27" o:title="2"/>
          </v:shape>
        </w:pict>
      </w:r>
      <w:r>
        <w:rPr>
          <w:i w:val="0"/>
        </w:rPr>
        <w:lastRenderedPageBreak/>
        <w:pict>
          <v:shape id="_x0000_i1044" type="#_x0000_t75" style="width:483.75pt;height:236.25pt">
            <v:imagedata r:id="rId28" o:title="2"/>
          </v:shape>
        </w:pict>
      </w:r>
      <w:r>
        <w:rPr>
          <w:i w:val="0"/>
        </w:rPr>
        <w:pict>
          <v:shape id="_x0000_i1045" type="#_x0000_t75" style="width:483.75pt;height:234.75pt">
            <v:imagedata r:id="rId29" o:title="2"/>
          </v:shape>
        </w:pict>
      </w:r>
      <w:r>
        <w:rPr>
          <w:i w:val="0"/>
        </w:rPr>
        <w:lastRenderedPageBreak/>
        <w:pict>
          <v:shape id="_x0000_i1046" type="#_x0000_t75" style="width:483.75pt;height:240pt">
            <v:imagedata r:id="rId30" o:title="2"/>
          </v:shape>
        </w:pict>
      </w:r>
    </w:p>
    <w:p w:rsidR="005B4C68" w:rsidRDefault="005B4C68" w:rsidP="005B4C68">
      <w:pPr>
        <w:pStyle w:val="ab"/>
        <w:ind w:left="360"/>
        <w:rPr>
          <w:i w:val="0"/>
        </w:rPr>
      </w:pPr>
    </w:p>
    <w:p w:rsidR="005B4C68" w:rsidRPr="005B4C68" w:rsidRDefault="005B4C68" w:rsidP="005B4C68">
      <w:r w:rsidRPr="005B4C68">
        <w:rPr>
          <w:b/>
        </w:rPr>
        <w:t>Вывод к разделу:</w:t>
      </w:r>
      <w:r>
        <w:t xml:space="preserve"> </w:t>
      </w:r>
      <w:r w:rsidRPr="005B4C68">
        <w:t xml:space="preserve">Беспроводные сети, основанные на стандартах IEEE 802.11, обеспечивают удобство подключения к интернету, но требуют особого внимания к вопросам безопасности. Понимание принципов работы стандартов </w:t>
      </w:r>
      <w:proofErr w:type="spellStart"/>
      <w:r w:rsidRPr="005B4C68">
        <w:t>Wi-Fi</w:t>
      </w:r>
      <w:proofErr w:type="spellEnd"/>
      <w:r w:rsidRPr="005B4C68">
        <w:t xml:space="preserve"> помогает лучше защитить личные данные и устройства от потенциальных угроз.</w:t>
      </w:r>
    </w:p>
    <w:p w:rsidR="005B4C68" w:rsidRPr="005B4C68" w:rsidRDefault="005B4C68" w:rsidP="005B4C68">
      <w:pPr>
        <w:pStyle w:val="ab"/>
        <w:ind w:left="360"/>
        <w:rPr>
          <w:i w:val="0"/>
        </w:rPr>
      </w:pPr>
    </w:p>
    <w:p w:rsidR="0000039D" w:rsidRDefault="0000039D" w:rsidP="0000039D">
      <w:pPr>
        <w:pStyle w:val="1"/>
      </w:pPr>
      <w:r>
        <w:rPr>
          <w:rStyle w:val="SectionNumber"/>
        </w:rPr>
        <w:t>4</w:t>
      </w:r>
      <w:r>
        <w:tab/>
        <w:t>Выводы</w:t>
      </w:r>
    </w:p>
    <w:p w:rsidR="003F2A45" w:rsidRPr="004E726C" w:rsidRDefault="00D93134" w:rsidP="004E726C">
      <w:pPr>
        <w:pStyle w:val="1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5" w:name="ответы-на-контрольные-вопросы"/>
      <w:r w:rsidRPr="00D93134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В</w:t>
      </w:r>
      <w:r w:rsidR="004E726C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ходе прохождения курса мы изучили основы кибербезопасности и разобрали важные </w:t>
      </w:r>
      <w:proofErr w:type="spellStart"/>
      <w:r w:rsidR="004E726C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подтемы</w:t>
      </w:r>
      <w:proofErr w:type="spellEnd"/>
      <w:r w:rsidR="004E726C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: необходимость безопасности в сети, защита ПК и телефона и криптография на практике. Курс позволил погрузиться в тему и узнать ценную информацию по вопросу информационной безопасности нашего времени.</w:t>
      </w:r>
      <w:r w:rsidR="0000039D">
        <w:t xml:space="preserve"> </w:t>
      </w:r>
      <w:bookmarkEnd w:id="3"/>
      <w:bookmarkEnd w:id="5"/>
    </w:p>
    <w:p w:rsidR="004D13F5" w:rsidRPr="004E726C" w:rsidRDefault="004D13F5" w:rsidP="004D13F5"/>
    <w:p w:rsidR="004D13F5" w:rsidRPr="004E726C" w:rsidRDefault="004D13F5" w:rsidP="004D13F5"/>
    <w:sectPr w:rsidR="004D13F5" w:rsidRPr="004E726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06F" w:rsidRDefault="00BD706F">
      <w:pPr>
        <w:spacing w:after="0"/>
      </w:pPr>
      <w:r>
        <w:separator/>
      </w:r>
    </w:p>
  </w:endnote>
  <w:endnote w:type="continuationSeparator" w:id="0">
    <w:p w:rsidR="00BD706F" w:rsidRDefault="00BD70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06F" w:rsidRDefault="00BD706F">
      <w:r>
        <w:separator/>
      </w:r>
    </w:p>
  </w:footnote>
  <w:footnote w:type="continuationSeparator" w:id="0">
    <w:p w:rsidR="00BD706F" w:rsidRDefault="00BD7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hybridMultilevel"/>
    <w:tmpl w:val="00000004"/>
    <w:lvl w:ilvl="0" w:tplc="2968C4F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12024A">
      <w:start w:val="1"/>
      <w:numFmt w:val="decimal"/>
      <w:lvlText w:val=""/>
      <w:lvlJc w:val="left"/>
    </w:lvl>
    <w:lvl w:ilvl="2" w:tplc="1C9A89C4">
      <w:start w:val="1"/>
      <w:numFmt w:val="decimal"/>
      <w:lvlText w:val=""/>
      <w:lvlJc w:val="left"/>
    </w:lvl>
    <w:lvl w:ilvl="3" w:tplc="B7861DE4">
      <w:start w:val="1"/>
      <w:numFmt w:val="decimal"/>
      <w:lvlText w:val=""/>
      <w:lvlJc w:val="left"/>
    </w:lvl>
    <w:lvl w:ilvl="4" w:tplc="36082D6C">
      <w:start w:val="1"/>
      <w:numFmt w:val="decimal"/>
      <w:lvlText w:val=""/>
      <w:lvlJc w:val="left"/>
    </w:lvl>
    <w:lvl w:ilvl="5" w:tplc="D7848878">
      <w:start w:val="1"/>
      <w:numFmt w:val="decimal"/>
      <w:lvlText w:val=""/>
      <w:lvlJc w:val="left"/>
    </w:lvl>
    <w:lvl w:ilvl="6" w:tplc="0ABE7972">
      <w:start w:val="1"/>
      <w:numFmt w:val="decimal"/>
      <w:lvlText w:val=""/>
      <w:lvlJc w:val="left"/>
    </w:lvl>
    <w:lvl w:ilvl="7" w:tplc="6AFC9BEA">
      <w:start w:val="1"/>
      <w:numFmt w:val="decimal"/>
      <w:lvlText w:val=""/>
      <w:lvlJc w:val="left"/>
    </w:lvl>
    <w:lvl w:ilvl="8" w:tplc="EC843B32">
      <w:start w:val="1"/>
      <w:numFmt w:val="decimal"/>
      <w:lvlText w:val=""/>
      <w:lvlJc w:val="left"/>
    </w:lvl>
  </w:abstractNum>
  <w:abstractNum w:abstractNumId="1">
    <w:nsid w:val="00000006"/>
    <w:multiLevelType w:val="hybridMultilevel"/>
    <w:tmpl w:val="00000006"/>
    <w:lvl w:ilvl="0" w:tplc="4140BA0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6832B2">
      <w:start w:val="1"/>
      <w:numFmt w:val="decimal"/>
      <w:lvlText w:val=""/>
      <w:lvlJc w:val="left"/>
    </w:lvl>
    <w:lvl w:ilvl="2" w:tplc="6444F510">
      <w:start w:val="1"/>
      <w:numFmt w:val="decimal"/>
      <w:lvlText w:val=""/>
      <w:lvlJc w:val="left"/>
    </w:lvl>
    <w:lvl w:ilvl="3" w:tplc="1BDC0762">
      <w:start w:val="1"/>
      <w:numFmt w:val="decimal"/>
      <w:lvlText w:val=""/>
      <w:lvlJc w:val="left"/>
    </w:lvl>
    <w:lvl w:ilvl="4" w:tplc="B83678E8">
      <w:start w:val="1"/>
      <w:numFmt w:val="decimal"/>
      <w:lvlText w:val=""/>
      <w:lvlJc w:val="left"/>
    </w:lvl>
    <w:lvl w:ilvl="5" w:tplc="E5548B72">
      <w:start w:val="1"/>
      <w:numFmt w:val="decimal"/>
      <w:lvlText w:val=""/>
      <w:lvlJc w:val="left"/>
    </w:lvl>
    <w:lvl w:ilvl="6" w:tplc="FCC46F12">
      <w:start w:val="1"/>
      <w:numFmt w:val="decimal"/>
      <w:lvlText w:val=""/>
      <w:lvlJc w:val="left"/>
    </w:lvl>
    <w:lvl w:ilvl="7" w:tplc="893E7A28">
      <w:start w:val="1"/>
      <w:numFmt w:val="decimal"/>
      <w:lvlText w:val=""/>
      <w:lvlJc w:val="left"/>
    </w:lvl>
    <w:lvl w:ilvl="8" w:tplc="B62AF1E8">
      <w:start w:val="1"/>
      <w:numFmt w:val="decimal"/>
      <w:lvlText w:val=""/>
      <w:lvlJc w:val="left"/>
    </w:lvl>
  </w:abstractNum>
  <w:abstractNum w:abstractNumId="2">
    <w:nsid w:val="00000008"/>
    <w:multiLevelType w:val="hybridMultilevel"/>
    <w:tmpl w:val="00000008"/>
    <w:lvl w:ilvl="0" w:tplc="0A48DF78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DC0852">
      <w:start w:val="1"/>
      <w:numFmt w:val="decimal"/>
      <w:lvlText w:val=""/>
      <w:lvlJc w:val="left"/>
    </w:lvl>
    <w:lvl w:ilvl="2" w:tplc="917EF85A">
      <w:start w:val="1"/>
      <w:numFmt w:val="decimal"/>
      <w:lvlText w:val=""/>
      <w:lvlJc w:val="left"/>
    </w:lvl>
    <w:lvl w:ilvl="3" w:tplc="49BE54A6">
      <w:start w:val="1"/>
      <w:numFmt w:val="decimal"/>
      <w:lvlText w:val=""/>
      <w:lvlJc w:val="left"/>
    </w:lvl>
    <w:lvl w:ilvl="4" w:tplc="EB968038">
      <w:start w:val="1"/>
      <w:numFmt w:val="decimal"/>
      <w:lvlText w:val=""/>
      <w:lvlJc w:val="left"/>
    </w:lvl>
    <w:lvl w:ilvl="5" w:tplc="5E7C34F8">
      <w:start w:val="1"/>
      <w:numFmt w:val="decimal"/>
      <w:lvlText w:val=""/>
      <w:lvlJc w:val="left"/>
    </w:lvl>
    <w:lvl w:ilvl="6" w:tplc="7598CBE4">
      <w:start w:val="1"/>
      <w:numFmt w:val="decimal"/>
      <w:lvlText w:val=""/>
      <w:lvlJc w:val="left"/>
    </w:lvl>
    <w:lvl w:ilvl="7" w:tplc="8B48EBD6">
      <w:start w:val="1"/>
      <w:numFmt w:val="decimal"/>
      <w:lvlText w:val=""/>
      <w:lvlJc w:val="left"/>
    </w:lvl>
    <w:lvl w:ilvl="8" w:tplc="F4FC04FE">
      <w:start w:val="1"/>
      <w:numFmt w:val="decimal"/>
      <w:lvlText w:val=""/>
      <w:lvlJc w:val="left"/>
    </w:lvl>
  </w:abstractNum>
  <w:abstractNum w:abstractNumId="3">
    <w:nsid w:val="0000000A"/>
    <w:multiLevelType w:val="hybridMultilevel"/>
    <w:tmpl w:val="0000000A"/>
    <w:lvl w:ilvl="0" w:tplc="26DE9DC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F8005A">
      <w:start w:val="1"/>
      <w:numFmt w:val="decimal"/>
      <w:lvlText w:val=""/>
      <w:lvlJc w:val="left"/>
    </w:lvl>
    <w:lvl w:ilvl="2" w:tplc="CF489602">
      <w:start w:val="1"/>
      <w:numFmt w:val="decimal"/>
      <w:lvlText w:val=""/>
      <w:lvlJc w:val="left"/>
    </w:lvl>
    <w:lvl w:ilvl="3" w:tplc="6D2E15B0">
      <w:start w:val="1"/>
      <w:numFmt w:val="decimal"/>
      <w:lvlText w:val=""/>
      <w:lvlJc w:val="left"/>
    </w:lvl>
    <w:lvl w:ilvl="4" w:tplc="50821936">
      <w:start w:val="1"/>
      <w:numFmt w:val="decimal"/>
      <w:lvlText w:val=""/>
      <w:lvlJc w:val="left"/>
    </w:lvl>
    <w:lvl w:ilvl="5" w:tplc="80B8AFDE">
      <w:start w:val="1"/>
      <w:numFmt w:val="decimal"/>
      <w:lvlText w:val=""/>
      <w:lvlJc w:val="left"/>
    </w:lvl>
    <w:lvl w:ilvl="6" w:tplc="45682790">
      <w:start w:val="1"/>
      <w:numFmt w:val="decimal"/>
      <w:lvlText w:val=""/>
      <w:lvlJc w:val="left"/>
    </w:lvl>
    <w:lvl w:ilvl="7" w:tplc="3DB24ADE">
      <w:start w:val="1"/>
      <w:numFmt w:val="decimal"/>
      <w:lvlText w:val=""/>
      <w:lvlJc w:val="left"/>
    </w:lvl>
    <w:lvl w:ilvl="8" w:tplc="AC1E97A8">
      <w:start w:val="1"/>
      <w:numFmt w:val="decimal"/>
      <w:lvlText w:val=""/>
      <w:lvlJc w:val="left"/>
    </w:lvl>
  </w:abstractNum>
  <w:abstractNum w:abstractNumId="4">
    <w:nsid w:val="0000000B"/>
    <w:multiLevelType w:val="hybridMultilevel"/>
    <w:tmpl w:val="0000000B"/>
    <w:lvl w:ilvl="0" w:tplc="717E4F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C0F41E">
      <w:start w:val="1"/>
      <w:numFmt w:val="decimal"/>
      <w:lvlText w:val=""/>
      <w:lvlJc w:val="left"/>
    </w:lvl>
    <w:lvl w:ilvl="2" w:tplc="B942CCDE">
      <w:start w:val="1"/>
      <w:numFmt w:val="decimal"/>
      <w:lvlText w:val=""/>
      <w:lvlJc w:val="left"/>
    </w:lvl>
    <w:lvl w:ilvl="3" w:tplc="FD8EF0BC">
      <w:start w:val="1"/>
      <w:numFmt w:val="decimal"/>
      <w:lvlText w:val=""/>
      <w:lvlJc w:val="left"/>
    </w:lvl>
    <w:lvl w:ilvl="4" w:tplc="063EBBA8">
      <w:start w:val="1"/>
      <w:numFmt w:val="decimal"/>
      <w:lvlText w:val=""/>
      <w:lvlJc w:val="left"/>
    </w:lvl>
    <w:lvl w:ilvl="5" w:tplc="B2E6A284">
      <w:start w:val="1"/>
      <w:numFmt w:val="decimal"/>
      <w:lvlText w:val=""/>
      <w:lvlJc w:val="left"/>
    </w:lvl>
    <w:lvl w:ilvl="6" w:tplc="22240ED0">
      <w:start w:val="1"/>
      <w:numFmt w:val="decimal"/>
      <w:lvlText w:val=""/>
      <w:lvlJc w:val="left"/>
    </w:lvl>
    <w:lvl w:ilvl="7" w:tplc="9814E1D0">
      <w:start w:val="1"/>
      <w:numFmt w:val="decimal"/>
      <w:lvlText w:val=""/>
      <w:lvlJc w:val="left"/>
    </w:lvl>
    <w:lvl w:ilvl="8" w:tplc="988A7EE2">
      <w:start w:val="1"/>
      <w:numFmt w:val="decimal"/>
      <w:lvlText w:val=""/>
      <w:lvlJc w:val="left"/>
    </w:lvl>
  </w:abstractNum>
  <w:abstractNum w:abstractNumId="5">
    <w:nsid w:val="0000000C"/>
    <w:multiLevelType w:val="hybridMultilevel"/>
    <w:tmpl w:val="0000000C"/>
    <w:lvl w:ilvl="0" w:tplc="54A6E62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62CB4C">
      <w:start w:val="1"/>
      <w:numFmt w:val="decimal"/>
      <w:lvlText w:val=""/>
      <w:lvlJc w:val="left"/>
    </w:lvl>
    <w:lvl w:ilvl="2" w:tplc="C4745266">
      <w:start w:val="1"/>
      <w:numFmt w:val="decimal"/>
      <w:lvlText w:val=""/>
      <w:lvlJc w:val="left"/>
    </w:lvl>
    <w:lvl w:ilvl="3" w:tplc="974A6666">
      <w:start w:val="1"/>
      <w:numFmt w:val="decimal"/>
      <w:lvlText w:val=""/>
      <w:lvlJc w:val="left"/>
    </w:lvl>
    <w:lvl w:ilvl="4" w:tplc="D28CF3CC">
      <w:start w:val="1"/>
      <w:numFmt w:val="decimal"/>
      <w:lvlText w:val=""/>
      <w:lvlJc w:val="left"/>
    </w:lvl>
    <w:lvl w:ilvl="5" w:tplc="93DCDAC6">
      <w:start w:val="1"/>
      <w:numFmt w:val="decimal"/>
      <w:lvlText w:val=""/>
      <w:lvlJc w:val="left"/>
    </w:lvl>
    <w:lvl w:ilvl="6" w:tplc="737CCDEE">
      <w:start w:val="1"/>
      <w:numFmt w:val="decimal"/>
      <w:lvlText w:val=""/>
      <w:lvlJc w:val="left"/>
    </w:lvl>
    <w:lvl w:ilvl="7" w:tplc="DAA8D99C">
      <w:start w:val="1"/>
      <w:numFmt w:val="decimal"/>
      <w:lvlText w:val=""/>
      <w:lvlJc w:val="left"/>
    </w:lvl>
    <w:lvl w:ilvl="8" w:tplc="AD0ADEF8">
      <w:start w:val="1"/>
      <w:numFmt w:val="decimal"/>
      <w:lvlText w:val=""/>
      <w:lvlJc w:val="left"/>
    </w:lvl>
  </w:abstractNum>
  <w:abstractNum w:abstractNumId="6">
    <w:nsid w:val="0000000E"/>
    <w:multiLevelType w:val="hybridMultilevel"/>
    <w:tmpl w:val="0000000E"/>
    <w:lvl w:ilvl="0" w:tplc="5882EB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DA5E54">
      <w:start w:val="1"/>
      <w:numFmt w:val="decimal"/>
      <w:lvlText w:val=""/>
      <w:lvlJc w:val="left"/>
    </w:lvl>
    <w:lvl w:ilvl="2" w:tplc="517A24B0">
      <w:start w:val="1"/>
      <w:numFmt w:val="decimal"/>
      <w:lvlText w:val=""/>
      <w:lvlJc w:val="left"/>
    </w:lvl>
    <w:lvl w:ilvl="3" w:tplc="DD0238CE">
      <w:start w:val="1"/>
      <w:numFmt w:val="decimal"/>
      <w:lvlText w:val=""/>
      <w:lvlJc w:val="left"/>
    </w:lvl>
    <w:lvl w:ilvl="4" w:tplc="B16E6B82">
      <w:start w:val="1"/>
      <w:numFmt w:val="decimal"/>
      <w:lvlText w:val=""/>
      <w:lvlJc w:val="left"/>
    </w:lvl>
    <w:lvl w:ilvl="5" w:tplc="E66C672E">
      <w:start w:val="1"/>
      <w:numFmt w:val="decimal"/>
      <w:lvlText w:val=""/>
      <w:lvlJc w:val="left"/>
    </w:lvl>
    <w:lvl w:ilvl="6" w:tplc="D57A2386">
      <w:start w:val="1"/>
      <w:numFmt w:val="decimal"/>
      <w:lvlText w:val=""/>
      <w:lvlJc w:val="left"/>
    </w:lvl>
    <w:lvl w:ilvl="7" w:tplc="56AC7A06">
      <w:start w:val="1"/>
      <w:numFmt w:val="decimal"/>
      <w:lvlText w:val=""/>
      <w:lvlJc w:val="left"/>
    </w:lvl>
    <w:lvl w:ilvl="8" w:tplc="CFC0B246">
      <w:start w:val="1"/>
      <w:numFmt w:val="decimal"/>
      <w:lvlText w:val=""/>
      <w:lvlJc w:val="left"/>
    </w:lvl>
  </w:abstractNum>
  <w:abstractNum w:abstractNumId="7">
    <w:nsid w:val="0000000F"/>
    <w:multiLevelType w:val="hybridMultilevel"/>
    <w:tmpl w:val="0000000F"/>
    <w:lvl w:ilvl="0" w:tplc="81E6BDD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76DFE0">
      <w:start w:val="1"/>
      <w:numFmt w:val="decimal"/>
      <w:lvlText w:val=""/>
      <w:lvlJc w:val="left"/>
    </w:lvl>
    <w:lvl w:ilvl="2" w:tplc="53484170">
      <w:start w:val="1"/>
      <w:numFmt w:val="decimal"/>
      <w:lvlText w:val=""/>
      <w:lvlJc w:val="left"/>
    </w:lvl>
    <w:lvl w:ilvl="3" w:tplc="CED2F022">
      <w:start w:val="1"/>
      <w:numFmt w:val="decimal"/>
      <w:lvlText w:val=""/>
      <w:lvlJc w:val="left"/>
    </w:lvl>
    <w:lvl w:ilvl="4" w:tplc="E6FCFF50">
      <w:start w:val="1"/>
      <w:numFmt w:val="decimal"/>
      <w:lvlText w:val=""/>
      <w:lvlJc w:val="left"/>
    </w:lvl>
    <w:lvl w:ilvl="5" w:tplc="3476E94E">
      <w:start w:val="1"/>
      <w:numFmt w:val="decimal"/>
      <w:lvlText w:val=""/>
      <w:lvlJc w:val="left"/>
    </w:lvl>
    <w:lvl w:ilvl="6" w:tplc="07E2E5AE">
      <w:start w:val="1"/>
      <w:numFmt w:val="decimal"/>
      <w:lvlText w:val=""/>
      <w:lvlJc w:val="left"/>
    </w:lvl>
    <w:lvl w:ilvl="7" w:tplc="DC02F21C">
      <w:start w:val="1"/>
      <w:numFmt w:val="decimal"/>
      <w:lvlText w:val=""/>
      <w:lvlJc w:val="left"/>
    </w:lvl>
    <w:lvl w:ilvl="8" w:tplc="AF62BD3A">
      <w:start w:val="1"/>
      <w:numFmt w:val="decimal"/>
      <w:lvlText w:val=""/>
      <w:lvlJc w:val="left"/>
    </w:lvl>
  </w:abstractNum>
  <w:abstractNum w:abstractNumId="8">
    <w:nsid w:val="00000010"/>
    <w:multiLevelType w:val="hybridMultilevel"/>
    <w:tmpl w:val="00000010"/>
    <w:lvl w:ilvl="0" w:tplc="84260622">
      <w:start w:val="3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A504390C">
      <w:start w:val="1"/>
      <w:numFmt w:val="decimal"/>
      <w:lvlText w:val=""/>
      <w:lvlJc w:val="left"/>
    </w:lvl>
    <w:lvl w:ilvl="2" w:tplc="E078FB82">
      <w:start w:val="1"/>
      <w:numFmt w:val="decimal"/>
      <w:lvlText w:val=""/>
      <w:lvlJc w:val="left"/>
    </w:lvl>
    <w:lvl w:ilvl="3" w:tplc="6EDEBF76">
      <w:start w:val="1"/>
      <w:numFmt w:val="decimal"/>
      <w:lvlText w:val=""/>
      <w:lvlJc w:val="left"/>
    </w:lvl>
    <w:lvl w:ilvl="4" w:tplc="9920DA90">
      <w:start w:val="1"/>
      <w:numFmt w:val="decimal"/>
      <w:lvlText w:val=""/>
      <w:lvlJc w:val="left"/>
    </w:lvl>
    <w:lvl w:ilvl="5" w:tplc="750A9CEA">
      <w:start w:val="1"/>
      <w:numFmt w:val="decimal"/>
      <w:lvlText w:val=""/>
      <w:lvlJc w:val="left"/>
    </w:lvl>
    <w:lvl w:ilvl="6" w:tplc="3222BDAC">
      <w:start w:val="1"/>
      <w:numFmt w:val="decimal"/>
      <w:lvlText w:val=""/>
      <w:lvlJc w:val="left"/>
    </w:lvl>
    <w:lvl w:ilvl="7" w:tplc="F82AF464">
      <w:start w:val="1"/>
      <w:numFmt w:val="decimal"/>
      <w:lvlText w:val=""/>
      <w:lvlJc w:val="left"/>
    </w:lvl>
    <w:lvl w:ilvl="8" w:tplc="30269514">
      <w:start w:val="1"/>
      <w:numFmt w:val="decimal"/>
      <w:lvlText w:val=""/>
      <w:lvlJc w:val="left"/>
    </w:lvl>
  </w:abstractNum>
  <w:abstractNum w:abstractNumId="9">
    <w:nsid w:val="00000011"/>
    <w:multiLevelType w:val="hybridMultilevel"/>
    <w:tmpl w:val="00000011"/>
    <w:lvl w:ilvl="0" w:tplc="C1DA7C0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C83A6C">
      <w:start w:val="1"/>
      <w:numFmt w:val="decimal"/>
      <w:lvlText w:val=""/>
      <w:lvlJc w:val="left"/>
    </w:lvl>
    <w:lvl w:ilvl="2" w:tplc="BE3A5250">
      <w:start w:val="1"/>
      <w:numFmt w:val="decimal"/>
      <w:lvlText w:val=""/>
      <w:lvlJc w:val="left"/>
    </w:lvl>
    <w:lvl w:ilvl="3" w:tplc="4C4430AE">
      <w:start w:val="1"/>
      <w:numFmt w:val="decimal"/>
      <w:lvlText w:val=""/>
      <w:lvlJc w:val="left"/>
    </w:lvl>
    <w:lvl w:ilvl="4" w:tplc="064834EC">
      <w:start w:val="1"/>
      <w:numFmt w:val="decimal"/>
      <w:lvlText w:val=""/>
      <w:lvlJc w:val="left"/>
    </w:lvl>
    <w:lvl w:ilvl="5" w:tplc="B7AA7020">
      <w:start w:val="1"/>
      <w:numFmt w:val="decimal"/>
      <w:lvlText w:val=""/>
      <w:lvlJc w:val="left"/>
    </w:lvl>
    <w:lvl w:ilvl="6" w:tplc="1C30D9FE">
      <w:start w:val="1"/>
      <w:numFmt w:val="decimal"/>
      <w:lvlText w:val=""/>
      <w:lvlJc w:val="left"/>
    </w:lvl>
    <w:lvl w:ilvl="7" w:tplc="85FCAF6E">
      <w:start w:val="1"/>
      <w:numFmt w:val="decimal"/>
      <w:lvlText w:val=""/>
      <w:lvlJc w:val="left"/>
    </w:lvl>
    <w:lvl w:ilvl="8" w:tplc="C4B4BBDA">
      <w:start w:val="1"/>
      <w:numFmt w:val="decimal"/>
      <w:lvlText w:val=""/>
      <w:lvlJc w:val="left"/>
    </w:lvl>
  </w:abstractNum>
  <w:abstractNum w:abstractNumId="10">
    <w:nsid w:val="00000013"/>
    <w:multiLevelType w:val="hybridMultilevel"/>
    <w:tmpl w:val="00000013"/>
    <w:lvl w:ilvl="0" w:tplc="1326F08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2C4F06">
      <w:start w:val="1"/>
      <w:numFmt w:val="decimal"/>
      <w:lvlText w:val=""/>
      <w:lvlJc w:val="left"/>
    </w:lvl>
    <w:lvl w:ilvl="2" w:tplc="124439A2">
      <w:start w:val="1"/>
      <w:numFmt w:val="decimal"/>
      <w:lvlText w:val=""/>
      <w:lvlJc w:val="left"/>
    </w:lvl>
    <w:lvl w:ilvl="3" w:tplc="6E9CBE40">
      <w:start w:val="1"/>
      <w:numFmt w:val="decimal"/>
      <w:lvlText w:val=""/>
      <w:lvlJc w:val="left"/>
    </w:lvl>
    <w:lvl w:ilvl="4" w:tplc="297022EC">
      <w:start w:val="1"/>
      <w:numFmt w:val="decimal"/>
      <w:lvlText w:val=""/>
      <w:lvlJc w:val="left"/>
    </w:lvl>
    <w:lvl w:ilvl="5" w:tplc="10609E1C">
      <w:start w:val="1"/>
      <w:numFmt w:val="decimal"/>
      <w:lvlText w:val=""/>
      <w:lvlJc w:val="left"/>
    </w:lvl>
    <w:lvl w:ilvl="6" w:tplc="4496A46E">
      <w:start w:val="1"/>
      <w:numFmt w:val="decimal"/>
      <w:lvlText w:val=""/>
      <w:lvlJc w:val="left"/>
    </w:lvl>
    <w:lvl w:ilvl="7" w:tplc="A266D048">
      <w:start w:val="1"/>
      <w:numFmt w:val="decimal"/>
      <w:lvlText w:val=""/>
      <w:lvlJc w:val="left"/>
    </w:lvl>
    <w:lvl w:ilvl="8" w:tplc="0E68158C">
      <w:start w:val="1"/>
      <w:numFmt w:val="decimal"/>
      <w:lvlText w:val=""/>
      <w:lvlJc w:val="left"/>
    </w:lvl>
  </w:abstractNum>
  <w:abstractNum w:abstractNumId="11">
    <w:nsid w:val="00000014"/>
    <w:multiLevelType w:val="hybridMultilevel"/>
    <w:tmpl w:val="00000014"/>
    <w:lvl w:ilvl="0" w:tplc="FDAEB2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102E46">
      <w:start w:val="1"/>
      <w:numFmt w:val="decimal"/>
      <w:lvlText w:val=""/>
      <w:lvlJc w:val="left"/>
    </w:lvl>
    <w:lvl w:ilvl="2" w:tplc="B568EB82">
      <w:start w:val="1"/>
      <w:numFmt w:val="decimal"/>
      <w:lvlText w:val=""/>
      <w:lvlJc w:val="left"/>
    </w:lvl>
    <w:lvl w:ilvl="3" w:tplc="793EDEE8">
      <w:start w:val="1"/>
      <w:numFmt w:val="decimal"/>
      <w:lvlText w:val=""/>
      <w:lvlJc w:val="left"/>
    </w:lvl>
    <w:lvl w:ilvl="4" w:tplc="083A09C6">
      <w:start w:val="1"/>
      <w:numFmt w:val="decimal"/>
      <w:lvlText w:val=""/>
      <w:lvlJc w:val="left"/>
    </w:lvl>
    <w:lvl w:ilvl="5" w:tplc="73028082">
      <w:start w:val="1"/>
      <w:numFmt w:val="decimal"/>
      <w:lvlText w:val=""/>
      <w:lvlJc w:val="left"/>
    </w:lvl>
    <w:lvl w:ilvl="6" w:tplc="8DA22C7E">
      <w:start w:val="1"/>
      <w:numFmt w:val="decimal"/>
      <w:lvlText w:val=""/>
      <w:lvlJc w:val="left"/>
    </w:lvl>
    <w:lvl w:ilvl="7" w:tplc="2230FC22">
      <w:start w:val="1"/>
      <w:numFmt w:val="decimal"/>
      <w:lvlText w:val=""/>
      <w:lvlJc w:val="left"/>
    </w:lvl>
    <w:lvl w:ilvl="8" w:tplc="6BECC92E">
      <w:start w:val="1"/>
      <w:numFmt w:val="decimal"/>
      <w:lvlText w:val=""/>
      <w:lvlJc w:val="left"/>
    </w:lvl>
  </w:abstractNum>
  <w:abstractNum w:abstractNumId="12">
    <w:nsid w:val="00000015"/>
    <w:multiLevelType w:val="hybridMultilevel"/>
    <w:tmpl w:val="00000015"/>
    <w:lvl w:ilvl="0" w:tplc="69F6671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343C9A">
      <w:start w:val="1"/>
      <w:numFmt w:val="decimal"/>
      <w:lvlText w:val=""/>
      <w:lvlJc w:val="left"/>
    </w:lvl>
    <w:lvl w:ilvl="2" w:tplc="60783600">
      <w:start w:val="1"/>
      <w:numFmt w:val="decimal"/>
      <w:lvlText w:val=""/>
      <w:lvlJc w:val="left"/>
    </w:lvl>
    <w:lvl w:ilvl="3" w:tplc="EE2836C0">
      <w:start w:val="1"/>
      <w:numFmt w:val="decimal"/>
      <w:lvlText w:val=""/>
      <w:lvlJc w:val="left"/>
    </w:lvl>
    <w:lvl w:ilvl="4" w:tplc="B7E0B29C">
      <w:start w:val="1"/>
      <w:numFmt w:val="decimal"/>
      <w:lvlText w:val=""/>
      <w:lvlJc w:val="left"/>
    </w:lvl>
    <w:lvl w:ilvl="5" w:tplc="813C76B2">
      <w:start w:val="1"/>
      <w:numFmt w:val="decimal"/>
      <w:lvlText w:val=""/>
      <w:lvlJc w:val="left"/>
    </w:lvl>
    <w:lvl w:ilvl="6" w:tplc="F182D1CC">
      <w:start w:val="1"/>
      <w:numFmt w:val="decimal"/>
      <w:lvlText w:val=""/>
      <w:lvlJc w:val="left"/>
    </w:lvl>
    <w:lvl w:ilvl="7" w:tplc="0694CCEC">
      <w:start w:val="1"/>
      <w:numFmt w:val="decimal"/>
      <w:lvlText w:val=""/>
      <w:lvlJc w:val="left"/>
    </w:lvl>
    <w:lvl w:ilvl="8" w:tplc="FFDA020C">
      <w:start w:val="1"/>
      <w:numFmt w:val="decimal"/>
      <w:lvlText w:val=""/>
      <w:lvlJc w:val="left"/>
    </w:lvl>
  </w:abstractNum>
  <w:abstractNum w:abstractNumId="13">
    <w:nsid w:val="00000016"/>
    <w:multiLevelType w:val="hybridMultilevel"/>
    <w:tmpl w:val="00000016"/>
    <w:lvl w:ilvl="0" w:tplc="CA1E638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B87F92">
      <w:start w:val="1"/>
      <w:numFmt w:val="decimal"/>
      <w:lvlText w:val=""/>
      <w:lvlJc w:val="left"/>
    </w:lvl>
    <w:lvl w:ilvl="2" w:tplc="9DEE42A8">
      <w:start w:val="1"/>
      <w:numFmt w:val="decimal"/>
      <w:lvlText w:val=""/>
      <w:lvlJc w:val="left"/>
    </w:lvl>
    <w:lvl w:ilvl="3" w:tplc="77A2F2B8">
      <w:start w:val="1"/>
      <w:numFmt w:val="decimal"/>
      <w:lvlText w:val=""/>
      <w:lvlJc w:val="left"/>
    </w:lvl>
    <w:lvl w:ilvl="4" w:tplc="19BA336A">
      <w:start w:val="1"/>
      <w:numFmt w:val="decimal"/>
      <w:lvlText w:val=""/>
      <w:lvlJc w:val="left"/>
    </w:lvl>
    <w:lvl w:ilvl="5" w:tplc="CD62E0AE">
      <w:start w:val="1"/>
      <w:numFmt w:val="decimal"/>
      <w:lvlText w:val=""/>
      <w:lvlJc w:val="left"/>
    </w:lvl>
    <w:lvl w:ilvl="6" w:tplc="05F01C9A">
      <w:start w:val="1"/>
      <w:numFmt w:val="decimal"/>
      <w:lvlText w:val=""/>
      <w:lvlJc w:val="left"/>
    </w:lvl>
    <w:lvl w:ilvl="7" w:tplc="9526598E">
      <w:start w:val="1"/>
      <w:numFmt w:val="decimal"/>
      <w:lvlText w:val=""/>
      <w:lvlJc w:val="left"/>
    </w:lvl>
    <w:lvl w:ilvl="8" w:tplc="386CD07A">
      <w:start w:val="1"/>
      <w:numFmt w:val="decimal"/>
      <w:lvlText w:val=""/>
      <w:lvlJc w:val="left"/>
    </w:lvl>
  </w:abstractNum>
  <w:abstractNum w:abstractNumId="14">
    <w:nsid w:val="00000017"/>
    <w:multiLevelType w:val="hybridMultilevel"/>
    <w:tmpl w:val="00000017"/>
    <w:lvl w:ilvl="0" w:tplc="A2C6261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0CD590">
      <w:start w:val="1"/>
      <w:numFmt w:val="decimal"/>
      <w:lvlText w:val=""/>
      <w:lvlJc w:val="left"/>
    </w:lvl>
    <w:lvl w:ilvl="2" w:tplc="A8622350">
      <w:start w:val="1"/>
      <w:numFmt w:val="decimal"/>
      <w:lvlText w:val=""/>
      <w:lvlJc w:val="left"/>
    </w:lvl>
    <w:lvl w:ilvl="3" w:tplc="2E24687C">
      <w:start w:val="1"/>
      <w:numFmt w:val="decimal"/>
      <w:lvlText w:val=""/>
      <w:lvlJc w:val="left"/>
    </w:lvl>
    <w:lvl w:ilvl="4" w:tplc="D2B042F4">
      <w:start w:val="1"/>
      <w:numFmt w:val="decimal"/>
      <w:lvlText w:val=""/>
      <w:lvlJc w:val="left"/>
    </w:lvl>
    <w:lvl w:ilvl="5" w:tplc="20162CF0">
      <w:start w:val="1"/>
      <w:numFmt w:val="decimal"/>
      <w:lvlText w:val=""/>
      <w:lvlJc w:val="left"/>
    </w:lvl>
    <w:lvl w:ilvl="6" w:tplc="4B960F08">
      <w:start w:val="1"/>
      <w:numFmt w:val="decimal"/>
      <w:lvlText w:val=""/>
      <w:lvlJc w:val="left"/>
    </w:lvl>
    <w:lvl w:ilvl="7" w:tplc="0EBC7D80">
      <w:start w:val="1"/>
      <w:numFmt w:val="decimal"/>
      <w:lvlText w:val=""/>
      <w:lvlJc w:val="left"/>
    </w:lvl>
    <w:lvl w:ilvl="8" w:tplc="2C60EDA6">
      <w:start w:val="1"/>
      <w:numFmt w:val="decimal"/>
      <w:lvlText w:val=""/>
      <w:lvlJc w:val="left"/>
    </w:lvl>
  </w:abstractNum>
  <w:abstractNum w:abstractNumId="15">
    <w:nsid w:val="00000018"/>
    <w:multiLevelType w:val="hybridMultilevel"/>
    <w:tmpl w:val="00000018"/>
    <w:lvl w:ilvl="0" w:tplc="216483E0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BFBE5682">
      <w:start w:val="1"/>
      <w:numFmt w:val="decimal"/>
      <w:lvlText w:val=""/>
      <w:lvlJc w:val="left"/>
    </w:lvl>
    <w:lvl w:ilvl="2" w:tplc="2D4C45B4">
      <w:start w:val="1"/>
      <w:numFmt w:val="decimal"/>
      <w:lvlText w:val=""/>
      <w:lvlJc w:val="left"/>
    </w:lvl>
    <w:lvl w:ilvl="3" w:tplc="55AAE82E">
      <w:start w:val="1"/>
      <w:numFmt w:val="decimal"/>
      <w:lvlText w:val=""/>
      <w:lvlJc w:val="left"/>
    </w:lvl>
    <w:lvl w:ilvl="4" w:tplc="B55E7170">
      <w:start w:val="1"/>
      <w:numFmt w:val="decimal"/>
      <w:lvlText w:val=""/>
      <w:lvlJc w:val="left"/>
    </w:lvl>
    <w:lvl w:ilvl="5" w:tplc="7696B882">
      <w:start w:val="1"/>
      <w:numFmt w:val="decimal"/>
      <w:lvlText w:val=""/>
      <w:lvlJc w:val="left"/>
    </w:lvl>
    <w:lvl w:ilvl="6" w:tplc="F7B6A3C0">
      <w:start w:val="1"/>
      <w:numFmt w:val="decimal"/>
      <w:lvlText w:val=""/>
      <w:lvlJc w:val="left"/>
    </w:lvl>
    <w:lvl w:ilvl="7" w:tplc="A2BCB4C8">
      <w:start w:val="1"/>
      <w:numFmt w:val="decimal"/>
      <w:lvlText w:val=""/>
      <w:lvlJc w:val="left"/>
    </w:lvl>
    <w:lvl w:ilvl="8" w:tplc="0024BB0A">
      <w:start w:val="1"/>
      <w:numFmt w:val="decimal"/>
      <w:lvlText w:val=""/>
      <w:lvlJc w:val="left"/>
    </w:lvl>
  </w:abstractNum>
  <w:abstractNum w:abstractNumId="16">
    <w:nsid w:val="00000019"/>
    <w:multiLevelType w:val="hybridMultilevel"/>
    <w:tmpl w:val="00000019"/>
    <w:lvl w:ilvl="0" w:tplc="1BF4E198">
      <w:start w:val="6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49B4CD54">
      <w:start w:val="1"/>
      <w:numFmt w:val="decimal"/>
      <w:lvlText w:val=""/>
      <w:lvlJc w:val="left"/>
    </w:lvl>
    <w:lvl w:ilvl="2" w:tplc="C14E5AFE">
      <w:start w:val="1"/>
      <w:numFmt w:val="decimal"/>
      <w:lvlText w:val=""/>
      <w:lvlJc w:val="left"/>
    </w:lvl>
    <w:lvl w:ilvl="3" w:tplc="235E232E">
      <w:start w:val="1"/>
      <w:numFmt w:val="decimal"/>
      <w:lvlText w:val=""/>
      <w:lvlJc w:val="left"/>
    </w:lvl>
    <w:lvl w:ilvl="4" w:tplc="EDFC8C54">
      <w:start w:val="1"/>
      <w:numFmt w:val="decimal"/>
      <w:lvlText w:val=""/>
      <w:lvlJc w:val="left"/>
    </w:lvl>
    <w:lvl w:ilvl="5" w:tplc="0D3AC470">
      <w:start w:val="1"/>
      <w:numFmt w:val="decimal"/>
      <w:lvlText w:val=""/>
      <w:lvlJc w:val="left"/>
    </w:lvl>
    <w:lvl w:ilvl="6" w:tplc="A0705490">
      <w:start w:val="1"/>
      <w:numFmt w:val="decimal"/>
      <w:lvlText w:val=""/>
      <w:lvlJc w:val="left"/>
    </w:lvl>
    <w:lvl w:ilvl="7" w:tplc="8C783920">
      <w:start w:val="1"/>
      <w:numFmt w:val="decimal"/>
      <w:lvlText w:val=""/>
      <w:lvlJc w:val="left"/>
    </w:lvl>
    <w:lvl w:ilvl="8" w:tplc="E14EEE00">
      <w:start w:val="1"/>
      <w:numFmt w:val="decimal"/>
      <w:lvlText w:val=""/>
      <w:lvlJc w:val="left"/>
    </w:lvl>
  </w:abstractNum>
  <w:abstractNum w:abstractNumId="17">
    <w:nsid w:val="0000001A"/>
    <w:multiLevelType w:val="hybridMultilevel"/>
    <w:tmpl w:val="0000001A"/>
    <w:lvl w:ilvl="0" w:tplc="0CCC7392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822942">
      <w:start w:val="1"/>
      <w:numFmt w:val="decimal"/>
      <w:lvlText w:val=""/>
      <w:lvlJc w:val="left"/>
    </w:lvl>
    <w:lvl w:ilvl="2" w:tplc="4BB24CD6">
      <w:start w:val="1"/>
      <w:numFmt w:val="decimal"/>
      <w:lvlText w:val=""/>
      <w:lvlJc w:val="left"/>
    </w:lvl>
    <w:lvl w:ilvl="3" w:tplc="050E2FCE">
      <w:start w:val="1"/>
      <w:numFmt w:val="decimal"/>
      <w:lvlText w:val=""/>
      <w:lvlJc w:val="left"/>
    </w:lvl>
    <w:lvl w:ilvl="4" w:tplc="48F4438C">
      <w:start w:val="1"/>
      <w:numFmt w:val="decimal"/>
      <w:lvlText w:val=""/>
      <w:lvlJc w:val="left"/>
    </w:lvl>
    <w:lvl w:ilvl="5" w:tplc="CA386190">
      <w:start w:val="1"/>
      <w:numFmt w:val="decimal"/>
      <w:lvlText w:val=""/>
      <w:lvlJc w:val="left"/>
    </w:lvl>
    <w:lvl w:ilvl="6" w:tplc="6150A2A6">
      <w:start w:val="1"/>
      <w:numFmt w:val="decimal"/>
      <w:lvlText w:val=""/>
      <w:lvlJc w:val="left"/>
    </w:lvl>
    <w:lvl w:ilvl="7" w:tplc="4C64F79C">
      <w:start w:val="1"/>
      <w:numFmt w:val="decimal"/>
      <w:lvlText w:val=""/>
      <w:lvlJc w:val="left"/>
    </w:lvl>
    <w:lvl w:ilvl="8" w:tplc="B6DA3846">
      <w:start w:val="1"/>
      <w:numFmt w:val="decimal"/>
      <w:lvlText w:val=""/>
      <w:lvlJc w:val="left"/>
    </w:lvl>
  </w:abstractNum>
  <w:abstractNum w:abstractNumId="18">
    <w:nsid w:val="0000A990"/>
    <w:multiLevelType w:val="multilevel"/>
    <w:tmpl w:val="E0B065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9">
    <w:nsid w:val="0000A991"/>
    <w:multiLevelType w:val="multilevel"/>
    <w:tmpl w:val="C5E68DE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0">
    <w:nsid w:val="00834146"/>
    <w:multiLevelType w:val="hybridMultilevel"/>
    <w:tmpl w:val="D3063572"/>
    <w:lvl w:ilvl="0" w:tplc="C17079B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0A99411"/>
    <w:multiLevelType w:val="multilevel"/>
    <w:tmpl w:val="34889FE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2">
    <w:nsid w:val="02DC62DB"/>
    <w:multiLevelType w:val="hybridMultilevel"/>
    <w:tmpl w:val="3718DBFE"/>
    <w:lvl w:ilvl="0" w:tplc="A3A6BCCE">
      <w:start w:val="1"/>
      <w:numFmt w:val="decimal"/>
      <w:lvlText w:val="%1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067A1B3F"/>
    <w:multiLevelType w:val="hybridMultilevel"/>
    <w:tmpl w:val="BA3AD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CE029DE"/>
    <w:multiLevelType w:val="hybridMultilevel"/>
    <w:tmpl w:val="E1A04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0C50B04"/>
    <w:multiLevelType w:val="hybridMultilevel"/>
    <w:tmpl w:val="6D863918"/>
    <w:lvl w:ilvl="0" w:tplc="803C252C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A5E1C39"/>
    <w:multiLevelType w:val="hybridMultilevel"/>
    <w:tmpl w:val="C3FACF14"/>
    <w:lvl w:ilvl="0" w:tplc="54A6E624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433461E"/>
    <w:multiLevelType w:val="multilevel"/>
    <w:tmpl w:val="B91C1682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46D0622F"/>
    <w:multiLevelType w:val="hybridMultilevel"/>
    <w:tmpl w:val="E4982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514864"/>
    <w:multiLevelType w:val="hybridMultilevel"/>
    <w:tmpl w:val="A63CC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095B93"/>
    <w:multiLevelType w:val="hybridMultilevel"/>
    <w:tmpl w:val="8C5E6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DE2980"/>
    <w:multiLevelType w:val="hybridMultilevel"/>
    <w:tmpl w:val="C5249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3573DF"/>
    <w:multiLevelType w:val="hybridMultilevel"/>
    <w:tmpl w:val="934E8BA0"/>
    <w:lvl w:ilvl="0" w:tplc="A3A6BCC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9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24"/>
  </w:num>
  <w:num w:numId="8">
    <w:abstractNumId w:val="31"/>
  </w:num>
  <w:num w:numId="9">
    <w:abstractNumId w:val="28"/>
  </w:num>
  <w:num w:numId="10">
    <w:abstractNumId w:val="29"/>
  </w:num>
  <w:num w:numId="11">
    <w:abstractNumId w:val="30"/>
  </w:num>
  <w:num w:numId="12">
    <w:abstractNumId w:val="27"/>
  </w:num>
  <w:num w:numId="13">
    <w:abstractNumId w:val="20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26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32"/>
  </w:num>
  <w:num w:numId="34">
    <w:abstractNumId w:val="22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C96"/>
    <w:rsid w:val="0000039D"/>
    <w:rsid w:val="000A081E"/>
    <w:rsid w:val="001510A9"/>
    <w:rsid w:val="00162475"/>
    <w:rsid w:val="00170D8B"/>
    <w:rsid w:val="00190CF4"/>
    <w:rsid w:val="001C6DA4"/>
    <w:rsid w:val="00306CA9"/>
    <w:rsid w:val="0038253A"/>
    <w:rsid w:val="003C21B8"/>
    <w:rsid w:val="003D4AB0"/>
    <w:rsid w:val="003F2A45"/>
    <w:rsid w:val="00444A5D"/>
    <w:rsid w:val="004D13F5"/>
    <w:rsid w:val="004E726C"/>
    <w:rsid w:val="005B4C68"/>
    <w:rsid w:val="00605513"/>
    <w:rsid w:val="0067312C"/>
    <w:rsid w:val="006B08DD"/>
    <w:rsid w:val="006F7C96"/>
    <w:rsid w:val="00706F88"/>
    <w:rsid w:val="00762046"/>
    <w:rsid w:val="00874FFE"/>
    <w:rsid w:val="008B3661"/>
    <w:rsid w:val="009272E4"/>
    <w:rsid w:val="00936116"/>
    <w:rsid w:val="0094619B"/>
    <w:rsid w:val="009A1CA7"/>
    <w:rsid w:val="009A5C7C"/>
    <w:rsid w:val="009C2995"/>
    <w:rsid w:val="009C46E7"/>
    <w:rsid w:val="009E1420"/>
    <w:rsid w:val="00A15E1F"/>
    <w:rsid w:val="00A24344"/>
    <w:rsid w:val="00A721B8"/>
    <w:rsid w:val="00AA28DF"/>
    <w:rsid w:val="00B15C31"/>
    <w:rsid w:val="00B45939"/>
    <w:rsid w:val="00BB79C8"/>
    <w:rsid w:val="00BD706F"/>
    <w:rsid w:val="00C13400"/>
    <w:rsid w:val="00D93134"/>
    <w:rsid w:val="00DE143F"/>
    <w:rsid w:val="00E876FF"/>
    <w:rsid w:val="00EA2F74"/>
    <w:rsid w:val="00EC33FF"/>
    <w:rsid w:val="00EC77ED"/>
    <w:rsid w:val="00F07092"/>
    <w:rsid w:val="00F133BB"/>
    <w:rsid w:val="00F2215C"/>
    <w:rsid w:val="00FC7A4E"/>
    <w:rsid w:val="00FE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1" w:uiPriority="9" w:qFormat="1"/>
    <w:lsdException w:name="toc 1" w:uiPriority="39"/>
    <w:lsdException w:name="toc 2" w:uiPriority="39"/>
    <w:lsdException w:name="Body Text" w:qFormat="1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AA28DF"/>
    <w:pPr>
      <w:spacing w:after="100"/>
    </w:pPr>
  </w:style>
  <w:style w:type="paragraph" w:styleId="20">
    <w:name w:val="toc 2"/>
    <w:basedOn w:val="a"/>
    <w:next w:val="a"/>
    <w:autoRedefine/>
    <w:uiPriority w:val="39"/>
    <w:rsid w:val="00AA28DF"/>
    <w:pPr>
      <w:spacing w:after="100"/>
      <w:ind w:left="240"/>
    </w:pPr>
  </w:style>
  <w:style w:type="paragraph" w:styleId="af0">
    <w:name w:val="Balloon Text"/>
    <w:basedOn w:val="a"/>
    <w:link w:val="af1"/>
    <w:rsid w:val="00AA28DF"/>
    <w:pPr>
      <w:spacing w:after="0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rsid w:val="00AA28D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4D13F5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2">
    <w:name w:val="List Paragraph"/>
    <w:basedOn w:val="a"/>
    <w:rsid w:val="009A1CA7"/>
    <w:pPr>
      <w:ind w:left="720"/>
      <w:contextualSpacing/>
    </w:pPr>
  </w:style>
  <w:style w:type="character" w:customStyle="1" w:styleId="a4">
    <w:name w:val="Основной текст Знак"/>
    <w:basedOn w:val="a1"/>
    <w:link w:val="a0"/>
    <w:rsid w:val="006B08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1" w:uiPriority="9" w:qFormat="1"/>
    <w:lsdException w:name="toc 1" w:uiPriority="39"/>
    <w:lsdException w:name="toc 2" w:uiPriority="39"/>
    <w:lsdException w:name="Body Text" w:qFormat="1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AA28DF"/>
    <w:pPr>
      <w:spacing w:after="100"/>
    </w:pPr>
  </w:style>
  <w:style w:type="paragraph" w:styleId="20">
    <w:name w:val="toc 2"/>
    <w:basedOn w:val="a"/>
    <w:next w:val="a"/>
    <w:autoRedefine/>
    <w:uiPriority w:val="39"/>
    <w:rsid w:val="00AA28DF"/>
    <w:pPr>
      <w:spacing w:after="100"/>
      <w:ind w:left="240"/>
    </w:pPr>
  </w:style>
  <w:style w:type="paragraph" w:styleId="af0">
    <w:name w:val="Balloon Text"/>
    <w:basedOn w:val="a"/>
    <w:link w:val="af1"/>
    <w:rsid w:val="00AA28DF"/>
    <w:pPr>
      <w:spacing w:after="0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rsid w:val="00AA28D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4D13F5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2">
    <w:name w:val="List Paragraph"/>
    <w:basedOn w:val="a"/>
    <w:rsid w:val="009A1CA7"/>
    <w:pPr>
      <w:ind w:left="720"/>
      <w:contextualSpacing/>
    </w:pPr>
  </w:style>
  <w:style w:type="character" w:customStyle="1" w:styleId="a4">
    <w:name w:val="Основной текст Знак"/>
    <w:basedOn w:val="a1"/>
    <w:link w:val="a0"/>
    <w:rsid w:val="006B0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9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78214B-6CE2-447B-AC72-56B378A9D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к лабораторной работе №1</vt:lpstr>
    </vt:vector>
  </TitlesOfParts>
  <Company/>
  <LinksUpToDate>false</LinksUpToDate>
  <CharactersWithSpaces>4022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№1</dc:title>
  <dc:creator>Четвергова Мария Викторовна</dc:creator>
  <cp:lastModifiedBy>User</cp:lastModifiedBy>
  <cp:revision>2</cp:revision>
  <cp:lastPrinted>2025-03-05T12:32:00Z</cp:lastPrinted>
  <dcterms:created xsi:type="dcterms:W3CDTF">2025-05-10T13:26:00Z</dcterms:created>
  <dcterms:modified xsi:type="dcterms:W3CDTF">2025-05-10T13:26:00Z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